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50BB9" w:rsidRDefault="00450BB9" w14:paraId="6B265E6F" wp14:textId="2038280E">
      <w:pPr>
        <w:jc w:val="center"/>
      </w:pPr>
      <w:r w:rsidRPr="5B9F0109" w:rsidR="4D382EFC">
        <w:rPr>
          <w:rFonts w:ascii="Arial" w:hAnsi="Arial" w:cs="Arial"/>
          <w:b w:val="1"/>
          <w:bCs w:val="1"/>
          <w:color w:val="404040" w:themeColor="text1" w:themeTint="BF" w:themeShade="FF"/>
          <w:sz w:val="32"/>
          <w:szCs w:val="32"/>
          <w:lang w:val="en-GB"/>
        </w:rPr>
        <w:t>Dimitar Najdovski</w:t>
      </w:r>
    </w:p>
    <w:p w:rsidR="5B9F0109" w:rsidP="09B3833B" w:rsidRDefault="5B9F0109" w14:paraId="4FA386EC" w14:textId="0651DFC8">
      <w:pPr>
        <w:jc w:val="center"/>
      </w:pPr>
      <w:r w:rsidRPr="7EA7B392" w:rsidR="20D524B4">
        <w:rPr>
          <w:rFonts w:ascii="Arial" w:hAnsi="Arial" w:cs="Arial"/>
          <w:sz w:val="21"/>
          <w:szCs w:val="21"/>
          <w:lang w:val="en-GB"/>
        </w:rPr>
        <w:t>+</w:t>
      </w:r>
      <w:r w:rsidRPr="7EA7B392" w:rsidR="6D5AE8C1">
        <w:rPr>
          <w:rFonts w:ascii="Arial" w:hAnsi="Arial" w:cs="Arial"/>
          <w:sz w:val="21"/>
          <w:szCs w:val="21"/>
          <w:lang w:val="en-GB"/>
        </w:rPr>
        <w:t>389 72 237 434</w:t>
      </w:r>
      <w:r w:rsidRPr="7EA7B392" w:rsidR="20D524B4">
        <w:rPr>
          <w:rFonts w:ascii="Arial" w:hAnsi="Arial" w:cs="Arial"/>
          <w:sz w:val="21"/>
          <w:szCs w:val="21"/>
          <w:lang w:val="en-GB"/>
        </w:rPr>
        <w:t xml:space="preserve"> </w:t>
      </w:r>
      <w:r w:rsidRPr="7EA7B392" w:rsidR="20D524B4">
        <w:rPr>
          <w:rFonts w:ascii="Arial" w:hAnsi="Arial" w:cs="Arial"/>
          <w:sz w:val="21"/>
          <w:szCs w:val="21"/>
          <w:lang w:val="en-GB"/>
        </w:rPr>
        <w:t xml:space="preserve">| </w:t>
      </w:r>
      <w:hyperlink r:id="R2a4ca810b6644bea">
        <w:r w:rsidRPr="7EA7B392" w:rsidR="20D524B4">
          <w:rPr>
            <w:rStyle w:val="Hyperlink"/>
            <w:rFonts w:ascii="Arial" w:hAnsi="Arial" w:cs="Arial"/>
            <w:sz w:val="21"/>
            <w:szCs w:val="21"/>
            <w:lang w:val="en-GB"/>
          </w:rPr>
          <w:t>dimitar.najdovskiw@gmail.com</w:t>
        </w:r>
      </w:hyperlink>
      <w:r w:rsidRPr="7EA7B392" w:rsidR="20D524B4">
        <w:rPr>
          <w:rFonts w:ascii="Arial" w:hAnsi="Arial" w:cs="Arial"/>
          <w:sz w:val="21"/>
          <w:szCs w:val="21"/>
          <w:lang w:val="en-GB"/>
        </w:rPr>
        <w:t xml:space="preserve"> | </w:t>
      </w:r>
      <w:hyperlink r:id="R102421dbf13a4310">
        <w:r w:rsidRPr="7EA7B392" w:rsidR="20D524B4">
          <w:rPr>
            <w:rStyle w:val="Hyperlink"/>
            <w:rFonts w:ascii="Arial" w:hAnsi="Arial" w:cs="Arial"/>
            <w:sz w:val="21"/>
            <w:szCs w:val="21"/>
            <w:lang w:val="en-GB"/>
          </w:rPr>
          <w:t>Portfolio</w:t>
        </w:r>
      </w:hyperlink>
      <w:r w:rsidRPr="7EA7B392" w:rsidR="350C0E36">
        <w:rPr>
          <w:rFonts w:ascii="Arial" w:hAnsi="Arial" w:cs="Arial"/>
          <w:sz w:val="21"/>
          <w:szCs w:val="21"/>
          <w:lang w:val="en-GB"/>
        </w:rPr>
        <w:t xml:space="preserve"> |</w:t>
      </w:r>
      <w:r w:rsidRPr="7EA7B392" w:rsidR="20D524B4">
        <w:rPr>
          <w:rFonts w:ascii="Arial" w:hAnsi="Arial" w:cs="Arial"/>
          <w:sz w:val="21"/>
          <w:szCs w:val="21"/>
          <w:lang w:val="en-GB"/>
        </w:rPr>
        <w:t xml:space="preserve"> </w:t>
      </w:r>
      <w:hyperlink r:id="Ree91cf95147c4bc2">
        <w:r w:rsidRPr="7EA7B392" w:rsidR="20D524B4">
          <w:rPr>
            <w:rStyle w:val="Hyperlink"/>
            <w:rFonts w:ascii="Arial" w:hAnsi="Arial" w:cs="Arial"/>
            <w:sz w:val="21"/>
            <w:szCs w:val="21"/>
            <w:lang w:val="en-GB"/>
          </w:rPr>
          <w:t>Linkedin</w:t>
        </w:r>
      </w:hyperlink>
    </w:p>
    <w:p w:rsidR="5B9F0109" w:rsidP="09B3833B" w:rsidRDefault="5B9F0109" w14:paraId="3031ECA2" w14:textId="43637A80">
      <w:pPr>
        <w:pStyle w:val="Normal"/>
        <w:jc w:val="center"/>
        <w:rPr>
          <w:rFonts w:ascii="Arial" w:hAnsi="Arial" w:cs="Arial"/>
          <w:sz w:val="21"/>
          <w:szCs w:val="21"/>
          <w:lang w:val="en-GB"/>
        </w:rPr>
      </w:pPr>
    </w:p>
    <w:p w:rsidR="5B9F0109" w:rsidP="09B3833B" w:rsidRDefault="5B9F0109" w14:paraId="33180734" w14:textId="54AA5613">
      <w:pPr>
        <w:pBdr>
          <w:top w:val="none" w:color="000000" w:sz="0" w:space="0"/>
          <w:left w:val="none" w:color="000000" w:sz="0" w:space="0"/>
          <w:bottom w:val="single" w:color="000000" w:sz="6" w:space="1"/>
          <w:right w:val="none" w:color="000000" w:sz="0" w:space="0"/>
        </w:pBdr>
        <w:tabs>
          <w:tab w:val="left" w:leader="none" w:pos="900"/>
        </w:tabs>
      </w:pPr>
      <w:r w:rsidRPr="09B3833B" w:rsidR="67819247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>SUMMARY</w:t>
      </w:r>
    </w:p>
    <w:p w:rsidR="5B9F0109" w:rsidP="09B3833B" w:rsidRDefault="5B9F0109" w14:paraId="6F6AF4D5" w14:textId="24D8345C">
      <w:pPr>
        <w:pStyle w:val="Normal"/>
        <w:tabs>
          <w:tab w:val="left" w:leader="none" w:pos="630"/>
          <w:tab w:val="left" w:leader="none" w:pos="900"/>
        </w:tabs>
        <w:rPr>
          <w:rFonts w:ascii="Arial" w:hAnsi="Arial" w:cs="Arial"/>
          <w:sz w:val="4"/>
          <w:szCs w:val="4"/>
          <w:lang w:val="en-GB"/>
        </w:rPr>
      </w:pPr>
    </w:p>
    <w:p w:rsidR="5B9F0109" w:rsidP="09B3833B" w:rsidRDefault="5B9F0109" w14:paraId="048AF4E3" w14:textId="152C6C2D">
      <w:pPr>
        <w:spacing w:line="276" w:lineRule="auto"/>
        <w:jc w:val="left"/>
      </w:pPr>
      <w:r w:rsidRPr="09B3833B" w:rsidR="67819247">
        <w:rPr>
          <w:rFonts w:ascii="Arial" w:hAnsi="Arial" w:eastAsia="Arial" w:cs="Arial"/>
          <w:noProof w:val="0"/>
          <w:sz w:val="21"/>
          <w:szCs w:val="21"/>
          <w:lang w:val="en-GB"/>
        </w:rPr>
        <w:t>Software Engineer specializing in high-performance systems and backend development. Experienced in optimizing real-time simulations (20x FPS boost) and contributing to massive-scale open-source projects (16M+ users). Skilled in Spring Boot, Unity, and Android with a strong focus on clean architecture.</w:t>
      </w:r>
    </w:p>
    <w:p w:rsidR="5B9F0109" w:rsidP="09B3833B" w:rsidRDefault="5B9F0109" w14:paraId="38F12443" w14:textId="6C7F726E">
      <w:pPr>
        <w:pStyle w:val="Normal"/>
        <w:spacing w:line="276" w:lineRule="auto"/>
        <w:jc w:val="left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xmlns:wp14="http://schemas.microsoft.com/office/word/2010/wordml" w:rsidR="00450BB9" w:rsidP="09B3833B" w:rsidRDefault="00450BB9" w14:paraId="2D82691A" wp14:textId="3738F480">
      <w:pPr>
        <w:pBdr>
          <w:top w:val="none" w:color="000000" w:sz="0" w:space="0"/>
          <w:left w:val="none" w:color="000000" w:sz="0" w:space="0"/>
          <w:bottom w:val="single" w:color="000000" w:sz="6" w:space="1"/>
          <w:right w:val="none" w:color="000000" w:sz="0" w:space="0"/>
        </w:pBdr>
        <w:tabs>
          <w:tab w:val="left" w:pos="900"/>
        </w:tabs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  <w:r w:rsidRPr="09B3833B" w:rsidR="6B39B283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 xml:space="preserve">PROFESSIONAL </w:t>
      </w:r>
      <w:r w:rsidRPr="09B3833B" w:rsidR="2ABF1EC2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>EXPERIENCE</w:t>
      </w:r>
    </w:p>
    <w:p w:rsidR="5B9F0109" w:rsidP="5B9F0109" w:rsidRDefault="5B9F0109" w14:paraId="11A94CEF" w14:textId="08AB3362">
      <w:pPr>
        <w:pStyle w:val="Normal"/>
        <w:tabs>
          <w:tab w:val="left" w:leader="none" w:pos="900"/>
        </w:tabs>
        <w:rPr>
          <w:rFonts w:ascii="Arial" w:hAnsi="Arial" w:cs="Arial"/>
          <w:b w:val="0"/>
          <w:bCs w:val="0"/>
          <w:color w:val="404040" w:themeColor="text1" w:themeTint="BF" w:themeShade="FF"/>
          <w:sz w:val="4"/>
          <w:szCs w:val="4"/>
          <w:lang w:val="en-GB"/>
        </w:rPr>
      </w:pPr>
    </w:p>
    <w:p w:rsidR="3E45DD7D" w:rsidP="5B9F0109" w:rsidRDefault="3E45DD7D" w14:paraId="28BFFEA6" w14:textId="4B4AC538">
      <w:pPr>
        <w:tabs>
          <w:tab w:val="left" w:leader="none" w:pos="1134"/>
          <w:tab w:val="right" w:leader="none" w:pos="10503"/>
        </w:tabs>
      </w:pPr>
      <w:r w:rsidRPr="5B9F0109" w:rsidR="3E45DD7D">
        <w:rPr>
          <w:rFonts w:ascii="Arial" w:hAnsi="Arial" w:cs="Arial"/>
          <w:b w:val="1"/>
          <w:bCs w:val="1"/>
          <w:color w:val="404040" w:themeColor="text1" w:themeTint="BF" w:themeShade="FF"/>
          <w:sz w:val="21"/>
          <w:szCs w:val="21"/>
          <w:lang w:val="en-GB"/>
        </w:rPr>
        <w:t xml:space="preserve">Software Engineer Intern | </w:t>
      </w:r>
      <w:hyperlink r:id="R5427207c30da49ed">
        <w:r w:rsidRPr="5B9F0109" w:rsidR="3E45DD7D">
          <w:rPr>
            <w:rStyle w:val="Hyperlink"/>
            <w:rFonts w:ascii="Arial" w:hAnsi="Arial" w:cs="Arial"/>
            <w:b w:val="1"/>
            <w:bCs w:val="1"/>
            <w:sz w:val="21"/>
            <w:szCs w:val="21"/>
            <w:u w:val="single"/>
            <w:lang w:val="en-GB"/>
          </w:rPr>
          <w:t>Cythero</w:t>
        </w:r>
        <w:r>
          <w:tab/>
        </w:r>
      </w:hyperlink>
      <w:r w:rsidRPr="5B9F0109" w:rsidR="74A9FA66">
        <w:rPr>
          <w:rFonts w:ascii="Arial" w:hAnsi="Arial" w:cs="Arial"/>
          <w:b w:val="1"/>
          <w:bCs w:val="1"/>
          <w:color w:val="404040" w:themeColor="text1" w:themeTint="BF" w:themeShade="FF"/>
          <w:sz w:val="21"/>
          <w:szCs w:val="21"/>
          <w:lang w:val="en-GB"/>
        </w:rPr>
        <w:t>Jul 2023</w:t>
      </w:r>
      <w:r w:rsidRPr="5B9F0109" w:rsidR="3E45DD7D">
        <w:rPr>
          <w:rFonts w:ascii="Arial" w:hAnsi="Arial" w:cs="Arial"/>
          <w:b w:val="1"/>
          <w:bCs w:val="1"/>
          <w:color w:val="404040" w:themeColor="text1" w:themeTint="BF" w:themeShade="FF"/>
          <w:sz w:val="21"/>
          <w:szCs w:val="21"/>
          <w:lang w:val="en-GB"/>
        </w:rPr>
        <w:t xml:space="preserve"> - </w:t>
      </w:r>
      <w:r w:rsidRPr="5B9F0109" w:rsidR="4AE3F585">
        <w:rPr>
          <w:rFonts w:ascii="Arial" w:hAnsi="Arial" w:cs="Arial"/>
          <w:b w:val="1"/>
          <w:bCs w:val="1"/>
          <w:color w:val="404040" w:themeColor="text1" w:themeTint="BF" w:themeShade="FF"/>
          <w:sz w:val="21"/>
          <w:szCs w:val="21"/>
          <w:lang w:val="en-GB"/>
        </w:rPr>
        <w:t>Oct 2024</w:t>
      </w:r>
    </w:p>
    <w:p w:rsidR="5B9F0109" w:rsidP="5B9F0109" w:rsidRDefault="5B9F0109" w14:paraId="52F68AF4" w14:textId="75759801">
      <w:pPr>
        <w:pStyle w:val="Normal"/>
        <w:tabs>
          <w:tab w:val="left" w:leader="none" w:pos="900"/>
        </w:tabs>
        <w:rPr>
          <w:rFonts w:ascii="Arial" w:hAnsi="Arial" w:cs="Arial"/>
          <w:b w:val="0"/>
          <w:bCs w:val="0"/>
          <w:color w:val="404040" w:themeColor="text1" w:themeTint="BF" w:themeShade="FF"/>
          <w:sz w:val="4"/>
          <w:szCs w:val="4"/>
          <w:lang w:val="en-GB"/>
        </w:rPr>
      </w:pPr>
    </w:p>
    <w:p w:rsidR="5B9F0109" w:rsidP="09B3833B" w:rsidRDefault="5B9F0109" w14:paraId="341CDAFF" w14:textId="06BA83A9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</w:pPr>
      <w:r w:rsidRPr="09B3833B" w:rsidR="2874397F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Independently built</w:t>
      </w:r>
      <w:r w:rsidRPr="09B3833B" w:rsidR="2874397F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 w:rsidRPr="09B3833B" w:rsidR="2874397F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a </w:t>
      </w:r>
      <w:hyperlink r:id="R29298226ab774dac">
        <w:r w:rsidRPr="09B3833B" w:rsidR="2874397F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z w:val="21"/>
            <w:szCs w:val="21"/>
            <w:lang w:val="en-GB"/>
          </w:rPr>
          <w:t>VR Sandblasting training simulator</w:t>
        </w:r>
      </w:hyperlink>
      <w:r w:rsidRPr="09B3833B" w:rsidR="2874397F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 used for </w:t>
      </w:r>
      <w:r w:rsidRPr="09B3833B" w:rsidR="2874397F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student and employee tra</w:t>
      </w:r>
      <w:r w:rsidRPr="09B3833B" w:rsidR="2874397F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ining</w:t>
      </w:r>
      <w:r w:rsidRPr="09B3833B" w:rsidR="0296899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.</w:t>
      </w:r>
    </w:p>
    <w:p w:rsidR="5B9F0109" w:rsidP="09B3833B" w:rsidRDefault="5B9F0109" w14:paraId="08E942D7" w14:textId="56D3444A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</w:pPr>
      <w:r w:rsidRPr="09B3833B" w:rsidR="310B844A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Co-developed </w:t>
      </w:r>
      <w:r w:rsidRPr="09B3833B" w:rsidR="5A740BA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a </w:t>
      </w:r>
      <w:hyperlink r:id="R6791137dbc34423d">
        <w:r w:rsidRPr="09B3833B" w:rsidR="5A740BA7">
          <w:rPr>
            <w:rStyle w:val="Hyperlink"/>
            <w:rFonts w:ascii="Arial" w:hAnsi="Arial" w:eastAsia="Arial" w:cs="Arial"/>
            <w:b w:val="1"/>
            <w:bCs w:val="1"/>
            <w:noProof w:val="0"/>
            <w:sz w:val="21"/>
            <w:szCs w:val="21"/>
            <w:lang w:val="en-GB"/>
          </w:rPr>
          <w:t>Dental training simulator</w:t>
        </w:r>
      </w:hyperlink>
      <w:r w:rsidRPr="09B3833B" w:rsidR="5A740BA7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 </w:t>
      </w:r>
      <w:r w:rsidRPr="09B3833B" w:rsidR="5A740BA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used for student training.</w:t>
      </w:r>
    </w:p>
    <w:p w:rsidR="5B9F0109" w:rsidP="09B3833B" w:rsidRDefault="5B9F0109" w14:paraId="1237FF73" w14:textId="7ACEC615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Improved real</w:t>
      </w:r>
      <w:r>
        <w:noBreakHyphen/>
      </w: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time</w:t>
      </w:r>
      <w:r w:rsidRPr="09B3833B" w:rsidR="68B8A41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simulation performance</w:t>
      </w:r>
      <w:r w:rsidRPr="09B3833B" w:rsidR="50C9230D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 by </w:t>
      </w: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~20× FPS</w:t>
      </w:r>
      <w:r w:rsidRPr="09B3833B" w:rsidR="50C9230D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 </w:t>
      </w:r>
      <w:r w:rsidRPr="09B3833B" w:rsidR="50C9230D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through </w:t>
      </w: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optimized approaches</w:t>
      </w:r>
      <w:r w:rsidRPr="09B3833B" w:rsidR="291CA5D4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.</w:t>
      </w:r>
      <w:r w:rsidRPr="09B3833B" w:rsidR="50C9230D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>
        <w:tab/>
      </w:r>
    </w:p>
    <w:p w:rsidR="5B9F0109" w:rsidP="09B3833B" w:rsidRDefault="5B9F0109" w14:paraId="2BFC33E8" w14:textId="3F273F1B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</w:pPr>
      <w:r w:rsidRPr="09B3833B" w:rsidR="259D804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Designed and implemented core systems</w:t>
      </w:r>
      <w:r w:rsidRPr="09B3833B" w:rsidR="259D8047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 with focus on </w:t>
      </w:r>
      <w:r w:rsidRPr="09B3833B" w:rsidR="259D804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efficiency and maintainability</w:t>
      </w:r>
      <w:r w:rsidRPr="09B3833B" w:rsidR="291CA5D4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.</w:t>
      </w:r>
      <w:r w:rsidRPr="09B3833B" w:rsidR="259D804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>
        <w:tab/>
      </w:r>
    </w:p>
    <w:p w:rsidR="5B9F0109" w:rsidP="09B3833B" w:rsidRDefault="5B9F0109" w14:paraId="1086B95D" w14:textId="43BEB543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</w:pP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Prototyped</w:t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high</w:t>
      </w:r>
      <w:r>
        <w:noBreakHyphen/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performance</w:t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VR features</w:t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 w:rsidRPr="09B3833B" w:rsidR="0A33D709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as part of </w:t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R&amp;D</w:t>
      </w:r>
      <w:r w:rsidRPr="09B3833B" w:rsidR="0A33D70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work</w:t>
      </w:r>
      <w:r w:rsidRPr="09B3833B" w:rsidR="3D14FAC6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.</w:t>
      </w:r>
    </w:p>
    <w:p w:rsidR="5B9F0109" w:rsidP="09B3833B" w:rsidRDefault="5B9F0109" w14:paraId="1C6FBE3A" w14:textId="7F150533">
      <w:pPr>
        <w:pStyle w:val="Normal"/>
        <w:tabs>
          <w:tab w:val="left" w:leader="none" w:pos="284"/>
          <w:tab w:val="left" w:leader="none" w:pos="630"/>
          <w:tab w:val="left" w:leader="none" w:pos="900"/>
        </w:tabs>
        <w:ind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28BB9165" w14:textId="5C2BC327">
      <w:pPr>
        <w:pBdr>
          <w:top w:val="none" w:color="000000" w:sz="0" w:space="0"/>
          <w:left w:val="none" w:color="000000" w:sz="0" w:space="0"/>
          <w:bottom w:val="single" w:color="000000" w:sz="6" w:space="1"/>
          <w:right w:val="none" w:color="000000" w:sz="0" w:space="0"/>
        </w:pBdr>
        <w:tabs>
          <w:tab w:val="left" w:leader="none" w:pos="900"/>
        </w:tabs>
        <w:ind/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  <w:r w:rsidRPr="09B3833B" w:rsidR="66679C0A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>PROJECTS &amp; OPEN SOURCE</w:t>
      </w:r>
    </w:p>
    <w:p w:rsidR="5B9F0109" w:rsidP="09B3833B" w:rsidRDefault="5B9F0109" w14:paraId="6459661B" w14:textId="08AB3362">
      <w:pPr>
        <w:pStyle w:val="Normal"/>
        <w:tabs>
          <w:tab w:val="left" w:leader="none" w:pos="900"/>
        </w:tabs>
        <w:ind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40C29529" w14:textId="2A6CA484">
      <w:pPr>
        <w:pStyle w:val="Normal"/>
        <w:spacing w:line="276" w:lineRule="auto"/>
        <w:ind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</w:pPr>
      <w:hyperlink r:id="Rb4720388e6e64258">
        <w:r w:rsidRPr="09B3833B" w:rsidR="66679C0A">
          <w:rPr>
            <w:rStyle w:val="Hyperlink"/>
            <w:rFonts w:ascii="Arial" w:hAnsi="Arial" w:cs="Arial"/>
            <w:b w:val="1"/>
            <w:bCs w:val="1"/>
            <w:sz w:val="21"/>
            <w:szCs w:val="21"/>
            <w:lang w:val="en-GB"/>
          </w:rPr>
          <w:t>Mihon</w:t>
        </w:r>
      </w:hyperlink>
      <w:r w:rsidRPr="09B3833B" w:rsidR="66679C0A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 | Open</w:t>
      </w:r>
      <w:r>
        <w:noBreakHyphen/>
      </w:r>
      <w:r w:rsidRPr="09B3833B" w:rsidR="66679C0A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>Source Android App (16M+ Downloads)</w:t>
      </w:r>
    </w:p>
    <w:p w:rsidR="5B9F0109" w:rsidP="09B3833B" w:rsidRDefault="5B9F0109" w14:paraId="390035ED" w14:textId="75759801">
      <w:pPr>
        <w:pStyle w:val="Normal"/>
        <w:tabs>
          <w:tab w:val="left" w:leader="none" w:pos="900"/>
        </w:tabs>
        <w:ind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41923413" w14:textId="03E11599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6E43E75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Implemented </w:t>
      </w:r>
      <w:r w:rsidRPr="7EA7B392" w:rsidR="6E43E750">
        <w:rPr>
          <w:rFonts w:ascii="Arial" w:hAnsi="Arial" w:eastAsia="Arial" w:cs="Arial"/>
          <w:noProof w:val="0"/>
          <w:sz w:val="21"/>
          <w:szCs w:val="21"/>
          <w:lang w:val="en-GB"/>
        </w:rPr>
        <w:t>customizable swipe gesture actions</w:t>
      </w:r>
      <w:r w:rsidRPr="7EA7B392" w:rsidR="465BA54D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46EF5287" w14:textId="0D16A3F3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6E43E75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Added </w:t>
      </w:r>
      <w:r w:rsidRPr="7EA7B392" w:rsidR="6E43E750">
        <w:rPr>
          <w:rFonts w:ascii="Arial" w:hAnsi="Arial" w:eastAsia="Arial" w:cs="Arial"/>
          <w:noProof w:val="0"/>
          <w:sz w:val="21"/>
          <w:szCs w:val="21"/>
          <w:lang w:val="en-GB"/>
        </w:rPr>
        <w:t>navigation and UX improvements</w:t>
      </w:r>
      <w:r w:rsidRPr="7EA7B392" w:rsidR="465BA54D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1D7D2143" w14:textId="75DCBC4D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6E43E75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Collaborated </w:t>
      </w:r>
      <w:r w:rsidRPr="7EA7B392" w:rsidR="6E43E750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with global maintainers to meet </w:t>
      </w:r>
      <w:r w:rsidRPr="7EA7B392" w:rsidR="6E43E75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Material Design</w:t>
      </w:r>
      <w:r w:rsidRPr="7EA7B392" w:rsidR="6E43E750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 standards</w:t>
      </w:r>
      <w:r w:rsidRPr="7EA7B392" w:rsidR="451CB419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0F7A7430" w14:textId="48179666">
      <w:pPr>
        <w:pStyle w:val="ColorfulList-Accent11"/>
        <w:tabs>
          <w:tab w:val="left" w:leader="none" w:pos="284"/>
          <w:tab w:val="left" w:leader="none" w:pos="630"/>
          <w:tab w:val="left" w:leader="none" w:pos="900"/>
        </w:tabs>
        <w:ind w:left="0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4CC378EC" w14:textId="0BE2EA9A">
      <w:pPr>
        <w:tabs>
          <w:tab w:val="left" w:leader="none" w:pos="284"/>
          <w:tab w:val="left" w:leader="none" w:pos="630"/>
          <w:tab w:val="left" w:leader="none" w:pos="900"/>
        </w:tabs>
        <w:ind/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</w:pPr>
      <w:r w:rsidRPr="09B3833B" w:rsidR="097D2383"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  <w:t xml:space="preserve">Bug-Tracker (Full-Stack) | Personal Project | </w:t>
      </w:r>
      <w:hyperlink r:id="R397966b9016c4177">
        <w:r w:rsidRPr="09B3833B" w:rsidR="097D2383">
          <w:rPr>
            <w:rStyle w:val="Hyperlink"/>
            <w:rFonts w:ascii="Arial" w:hAnsi="Arial" w:cs="Arial"/>
            <w:b w:val="1"/>
            <w:bCs w:val="1"/>
            <w:sz w:val="21"/>
            <w:szCs w:val="21"/>
            <w:u w:val="single"/>
            <w:lang w:val="en-GB"/>
          </w:rPr>
          <w:t>Backend</w:t>
        </w:r>
      </w:hyperlink>
      <w:r w:rsidRPr="09B3833B" w:rsidR="097D2383"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u w:val="none"/>
          <w:lang w:val="en-GB"/>
        </w:rPr>
        <w:t xml:space="preserve"> | </w:t>
      </w:r>
      <w:hyperlink r:id="R18c38f3502b145a5">
        <w:r w:rsidRPr="09B3833B" w:rsidR="097D2383">
          <w:rPr>
            <w:rStyle w:val="Hyperlink"/>
            <w:rFonts w:ascii="Arial" w:hAnsi="Arial" w:cs="Arial"/>
            <w:b w:val="1"/>
            <w:bCs w:val="1"/>
            <w:sz w:val="21"/>
            <w:szCs w:val="21"/>
            <w:u w:val="single"/>
            <w:lang w:val="en-GB"/>
          </w:rPr>
          <w:t>Frontend</w:t>
        </w:r>
      </w:hyperlink>
    </w:p>
    <w:p w:rsidR="5B9F0109" w:rsidP="09B3833B" w:rsidRDefault="5B9F0109" w14:paraId="58CAA839" w14:textId="21F6A832">
      <w:pPr>
        <w:pStyle w:val="ColorfulList-Accent11"/>
        <w:tabs>
          <w:tab w:val="left" w:leader="none" w:pos="900"/>
        </w:tabs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761B0768" w14:textId="4932394C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077E8D4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Built</w:t>
      </w:r>
      <w:r w:rsidRPr="7EA7B392" w:rsidR="077E8D40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 </w:t>
      </w:r>
      <w:r w:rsidRPr="7EA7B392" w:rsidR="077E8D40">
        <w:rPr>
          <w:rFonts w:ascii="Arial" w:hAnsi="Arial" w:eastAsia="Arial" w:cs="Arial"/>
          <w:noProof w:val="0"/>
          <w:sz w:val="21"/>
          <w:szCs w:val="21"/>
          <w:lang w:val="en-GB"/>
        </w:rPr>
        <w:t>a monolithic backend using Spring Boot</w:t>
      </w:r>
      <w:r w:rsidRPr="7EA7B392" w:rsidR="451CB419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652923F7" w14:textId="5D777D7B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</w:pPr>
      <w:r w:rsidRPr="7EA7B392" w:rsidR="077E8D4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Implemented</w:t>
      </w:r>
      <w:r w:rsidRPr="7EA7B392" w:rsidR="077E8D4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 </w:t>
      </w:r>
      <w:r w:rsidRPr="7EA7B392" w:rsidR="077E8D4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OAuth2, JWT, and RBAC</w:t>
      </w:r>
      <w:r w:rsidRPr="7EA7B392" w:rsidR="45EA04D5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>.</w:t>
      </w:r>
    </w:p>
    <w:p w:rsidR="5B9F0109" w:rsidP="09B3833B" w:rsidRDefault="5B9F0109" w14:paraId="20BF2D6F" w14:textId="5C074E7A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077E8D40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n-GB"/>
        </w:rPr>
        <w:t xml:space="preserve">Containerized </w:t>
      </w:r>
      <w:r w:rsidRPr="7EA7B392" w:rsidR="077E8D40">
        <w:rPr>
          <w:rFonts w:ascii="Arial" w:hAnsi="Arial" w:eastAsia="Arial" w:cs="Arial"/>
          <w:noProof w:val="0"/>
          <w:sz w:val="21"/>
          <w:szCs w:val="21"/>
          <w:lang w:val="en-GB"/>
        </w:rPr>
        <w:t>the application using Docker Compose</w:t>
      </w:r>
      <w:r w:rsidRPr="7EA7B392" w:rsidR="45EA04D5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29341945" w14:textId="7858A4FF">
      <w:pPr>
        <w:pStyle w:val="ColorfulList-Accent11"/>
        <w:tabs>
          <w:tab w:val="left" w:leader="none" w:pos="284"/>
          <w:tab w:val="left" w:leader="none" w:pos="630"/>
          <w:tab w:val="left" w:leader="none" w:pos="900"/>
        </w:tabs>
        <w:ind w:left="14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47B6BD7C" w14:textId="61FFF67F">
      <w:pPr>
        <w:spacing w:line="276" w:lineRule="auto"/>
        <w:ind/>
        <w:jc w:val="left"/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</w:pPr>
      <w:hyperlink r:id="R0cf12e1383184357">
        <w:r w:rsidRPr="09B3833B" w:rsidR="0A5409D2">
          <w:rPr>
            <w:rStyle w:val="Hyperlink"/>
            <w:rFonts w:ascii="Arial" w:hAnsi="Arial" w:eastAsia="Arial" w:cs="Arial"/>
            <w:b w:val="1"/>
            <w:bCs w:val="1"/>
            <w:noProof w:val="0"/>
            <w:sz w:val="21"/>
            <w:szCs w:val="21"/>
            <w:lang w:val="en-GB"/>
          </w:rPr>
          <w:t>Portfolio Website</w:t>
        </w:r>
      </w:hyperlink>
    </w:p>
    <w:p w:rsidR="5B9F0109" w:rsidP="09B3833B" w:rsidRDefault="5B9F0109" w14:paraId="5BA62BBC" w14:textId="00A4EC2E">
      <w:pPr>
        <w:pStyle w:val="ColorfulList-Accent11"/>
        <w:tabs>
          <w:tab w:val="left" w:leader="none" w:pos="900"/>
        </w:tabs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496A4580" w14:textId="7B23C83E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1042B5CC">
        <w:rPr>
          <w:rFonts w:ascii="Arial" w:hAnsi="Arial" w:eastAsia="Arial" w:cs="Arial"/>
          <w:noProof w:val="0"/>
          <w:sz w:val="21"/>
          <w:szCs w:val="21"/>
          <w:lang w:val="en-GB"/>
        </w:rPr>
        <w:t>Built with React and TypeScript</w:t>
      </w:r>
      <w:r w:rsidRPr="7EA7B392" w:rsidR="30B8A7E3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0C0112EB" w14:textId="3CD7604A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7EA7B392" w:rsidR="1042B5CC">
        <w:rPr>
          <w:rFonts w:ascii="Arial" w:hAnsi="Arial" w:eastAsia="Arial" w:cs="Arial"/>
          <w:noProof w:val="0"/>
          <w:sz w:val="21"/>
          <w:szCs w:val="21"/>
          <w:lang w:val="en-GB"/>
        </w:rPr>
        <w:t>Includes project demos and videos</w:t>
      </w:r>
      <w:r w:rsidRPr="7EA7B392" w:rsidR="30B8A7E3">
        <w:rPr>
          <w:rFonts w:ascii="Arial" w:hAnsi="Arial" w:eastAsia="Arial" w:cs="Arial"/>
          <w:noProof w:val="0"/>
          <w:sz w:val="21"/>
          <w:szCs w:val="21"/>
          <w:lang w:val="en-GB"/>
        </w:rPr>
        <w:t>.</w:t>
      </w:r>
    </w:p>
    <w:p w:rsidR="5B9F0109" w:rsidP="09B3833B" w:rsidRDefault="5B9F0109" w14:paraId="16FFC423" w14:textId="21F0AC97">
      <w:pPr>
        <w:pStyle w:val="ColorfulList-Accent11"/>
        <w:tabs>
          <w:tab w:val="left" w:leader="none" w:pos="284"/>
          <w:tab w:val="left" w:leader="none" w:pos="630"/>
          <w:tab w:val="left" w:leader="none" w:pos="900"/>
        </w:tabs>
        <w:ind w:left="14" w:hanging="0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7CD6F953" w14:textId="6E378813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single" w:color="000000" w:sz="6" w:space="1"/>
          <w:right w:val="none" w:color="000000" w:sz="0" w:space="0"/>
        </w:pBdr>
        <w:tabs>
          <w:tab w:val="left" w:leader="none" w:pos="900"/>
        </w:tabs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</w:pPr>
      <w:r w:rsidRPr="09B3833B" w:rsidR="154500EE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>Technical Skills</w:t>
      </w:r>
    </w:p>
    <w:p w:rsidR="5B9F0109" w:rsidP="09B3833B" w:rsidRDefault="5B9F0109" w14:paraId="2400E83D" w14:textId="7624B085">
      <w:pPr>
        <w:pStyle w:val="ColorfulList-Accent11"/>
        <w:tabs>
          <w:tab w:val="left" w:leader="none" w:pos="900"/>
        </w:tabs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26596A09" w14:textId="51053C8B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1E9F992F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Backend: </w:t>
      </w:r>
      <w:r w:rsidRPr="09B3833B" w:rsidR="1E9F992F">
        <w:rPr>
          <w:rFonts w:ascii="Arial" w:hAnsi="Arial" w:eastAsia="Arial" w:cs="Arial"/>
          <w:noProof w:val="0"/>
          <w:sz w:val="21"/>
          <w:szCs w:val="21"/>
          <w:lang w:val="en-GB"/>
        </w:rPr>
        <w:t>Spring Boot, Java, REST APIs, OAuth2, JWT, MySQL</w:t>
      </w:r>
      <w:r w:rsidRPr="09B3833B" w:rsidR="37E23D07">
        <w:rPr>
          <w:rFonts w:ascii="Arial" w:hAnsi="Arial" w:eastAsia="Arial" w:cs="Arial"/>
          <w:noProof w:val="0"/>
          <w:sz w:val="21"/>
          <w:szCs w:val="21"/>
          <w:lang w:val="en-GB"/>
        </w:rPr>
        <w:t>, Firebase, Express</w:t>
      </w:r>
    </w:p>
    <w:p w:rsidR="5B9F0109" w:rsidP="09B3833B" w:rsidRDefault="5B9F0109" w14:paraId="1D710AB2" w14:textId="47DAA3B9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1E9F992F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Performance / VR: </w:t>
      </w:r>
      <w:r w:rsidRPr="09B3833B" w:rsidR="1E9F992F">
        <w:rPr>
          <w:rFonts w:ascii="Arial" w:hAnsi="Arial" w:eastAsia="Arial" w:cs="Arial"/>
          <w:noProof w:val="0"/>
          <w:sz w:val="21"/>
          <w:szCs w:val="21"/>
          <w:lang w:val="en-GB"/>
        </w:rPr>
        <w:t>Unity, C#, Multithreading, Performance Optimization</w:t>
      </w:r>
    </w:p>
    <w:p w:rsidR="5B9F0109" w:rsidP="09B3833B" w:rsidRDefault="5B9F0109" w14:paraId="52A3C970" w14:textId="5ACAF831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1E9F992F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Mobile / Web: </w:t>
      </w:r>
      <w:r w:rsidRPr="09B3833B" w:rsidR="1E9F992F">
        <w:rPr>
          <w:rFonts w:ascii="Arial" w:hAnsi="Arial" w:eastAsia="Arial" w:cs="Arial"/>
          <w:noProof w:val="0"/>
          <w:sz w:val="21"/>
          <w:szCs w:val="21"/>
          <w:lang w:val="en-GB"/>
        </w:rPr>
        <w:t>Andro</w:t>
      </w:r>
      <w:r w:rsidRPr="09B3833B" w:rsidR="0390A9DB">
        <w:rPr>
          <w:rFonts w:ascii="Arial" w:hAnsi="Arial" w:eastAsia="Arial" w:cs="Arial"/>
          <w:noProof w:val="0"/>
          <w:sz w:val="21"/>
          <w:szCs w:val="21"/>
          <w:lang w:val="en-GB"/>
        </w:rPr>
        <w:t>0</w:t>
      </w:r>
      <w:r w:rsidRPr="09B3833B" w:rsidR="1E9F992F">
        <w:rPr>
          <w:rFonts w:ascii="Arial" w:hAnsi="Arial" w:eastAsia="Arial" w:cs="Arial"/>
          <w:noProof w:val="0"/>
          <w:sz w:val="21"/>
          <w:szCs w:val="21"/>
          <w:lang w:val="en-GB"/>
        </w:rPr>
        <w:t>id (Jetpack Compose, MVVM), React, TypeScript</w:t>
      </w:r>
    </w:p>
    <w:p w:rsidR="5B9F0109" w:rsidP="09B3833B" w:rsidRDefault="5B9F0109" w14:paraId="5F96A5D0" w14:textId="702CE6E8">
      <w:pPr>
        <w:pStyle w:val="ColorfulList-Accent11"/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1E9F992F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 xml:space="preserve">DevOps: </w:t>
      </w:r>
      <w:r w:rsidRPr="09B3833B" w:rsidR="1E9F992F">
        <w:rPr>
          <w:rFonts w:ascii="Arial" w:hAnsi="Arial" w:eastAsia="Arial" w:cs="Arial"/>
          <w:noProof w:val="0"/>
          <w:sz w:val="21"/>
          <w:szCs w:val="21"/>
          <w:lang w:val="en-GB"/>
        </w:rPr>
        <w:t>Docker, Docker Compose, Git, Agile (Jira)</w:t>
      </w:r>
      <w:r w:rsidRPr="09B3833B" w:rsidR="595D1F94">
        <w:rPr>
          <w:rFonts w:ascii="Arial" w:hAnsi="Arial" w:eastAsia="Arial" w:cs="Arial"/>
          <w:noProof w:val="0"/>
          <w:sz w:val="21"/>
          <w:szCs w:val="21"/>
          <w:lang w:val="en-GB"/>
        </w:rPr>
        <w:t>, Github Actions</w:t>
      </w:r>
    </w:p>
    <w:p w:rsidR="5B9F0109" w:rsidP="09B3833B" w:rsidRDefault="5B9F0109" w14:paraId="0DCD1C93" w14:textId="553FC96C">
      <w:pPr>
        <w:pStyle w:val="ColorfulList-Accent11"/>
        <w:tabs>
          <w:tab w:val="left" w:leader="none" w:pos="284"/>
          <w:tab w:val="left" w:leader="none" w:pos="630"/>
          <w:tab w:val="left" w:leader="none" w:pos="900"/>
        </w:tabs>
        <w:ind w:left="14" w:hanging="0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62B005EA" w14:textId="65D12F81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single" w:color="000000" w:sz="6" w:space="1"/>
          <w:right w:val="none" w:color="000000" w:sz="0" w:space="0"/>
        </w:pBdr>
        <w:tabs>
          <w:tab w:val="left" w:leader="none" w:pos="900"/>
        </w:tabs>
        <w:bidi w:val="0"/>
        <w:spacing w:before="0" w:beforeAutospacing="off" w:after="0" w:afterAutospacing="off" w:line="259" w:lineRule="auto"/>
        <w:ind w:left="0" w:right="0"/>
        <w:jc w:val="left"/>
      </w:pPr>
      <w:r w:rsidRPr="09B3833B" w:rsidR="1E9F992F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  <w:lang w:val="en-GB"/>
        </w:rPr>
        <w:t>EDUCATION AND LANGUAGES</w:t>
      </w:r>
    </w:p>
    <w:p w:rsidR="5B9F0109" w:rsidP="09B3833B" w:rsidRDefault="5B9F0109" w14:paraId="7B2D650C" w14:textId="7624B085">
      <w:pPr>
        <w:pStyle w:val="ColorfulList-Accent11"/>
        <w:tabs>
          <w:tab w:val="left" w:leader="none" w:pos="900"/>
        </w:tabs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4"/>
          <w:szCs w:val="4"/>
          <w:lang w:val="en-GB"/>
        </w:rPr>
      </w:pPr>
    </w:p>
    <w:p w:rsidR="5B9F0109" w:rsidP="09B3833B" w:rsidRDefault="5B9F0109" w14:paraId="019127EE" w14:textId="4DA16FA0">
      <w:pPr>
        <w:tabs>
          <w:tab w:val="left" w:leader="none" w:pos="1134"/>
          <w:tab w:val="right" w:leader="none" w:pos="10503"/>
        </w:tabs>
        <w:ind/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</w:pPr>
      <w:hyperlink r:id="R25c897e679fa499f">
        <w:r w:rsidRPr="09B3833B" w:rsidR="3DE68446">
          <w:rPr>
            <w:rStyle w:val="Hyperlink"/>
            <w:rFonts w:ascii="Arial" w:hAnsi="Arial" w:cs="Arial"/>
            <w:b w:val="1"/>
            <w:bCs w:val="1"/>
            <w:sz w:val="21"/>
            <w:szCs w:val="21"/>
            <w:u w:val="single"/>
            <w:lang w:val="en-GB"/>
          </w:rPr>
          <w:t>Faculty of Information and Communication Technologies</w:t>
        </w:r>
        <w:r>
          <w:tab/>
        </w:r>
      </w:hyperlink>
      <w:r w:rsidRPr="09B3833B" w:rsidR="3DE68446"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  <w:t>North Macedonia - Bitola</w:t>
      </w:r>
    </w:p>
    <w:p w:rsidR="5B9F0109" w:rsidP="09B3833B" w:rsidRDefault="5B9F0109" w14:paraId="372BABBB" w14:textId="6B8B9A37">
      <w:pPr>
        <w:pStyle w:val="Normal"/>
        <w:tabs>
          <w:tab w:val="left" w:leader="none" w:pos="1134"/>
          <w:tab w:val="right" w:leader="none" w:pos="10503"/>
        </w:tabs>
        <w:bidi w:val="0"/>
        <w:ind/>
        <w:rPr>
          <w:rFonts w:ascii="Arial" w:hAnsi="Arial" w:eastAsia="Arial" w:cs="Arial"/>
          <w:sz w:val="21"/>
          <w:szCs w:val="21"/>
          <w:lang w:val="en-GB"/>
        </w:rPr>
      </w:pPr>
      <w:r w:rsidRPr="09B3833B" w:rsidR="0F12F632">
        <w:rPr>
          <w:rFonts w:ascii="Arial" w:hAnsi="Arial" w:eastAsia="Arial" w:cs="Arial"/>
          <w:sz w:val="21"/>
          <w:szCs w:val="21"/>
          <w:lang w:val="en-GB"/>
        </w:rPr>
        <w:t>Computer Sciences and Communication Engineering</w:t>
      </w:r>
      <w:r>
        <w:tab/>
      </w:r>
      <w:r w:rsidRPr="09B3833B" w:rsidR="0F12F632">
        <w:rPr>
          <w:rFonts w:ascii="Arial" w:hAnsi="Arial" w:eastAsia="Arial" w:cs="Arial"/>
          <w:sz w:val="21"/>
          <w:szCs w:val="21"/>
          <w:lang w:val="en-GB"/>
        </w:rPr>
        <w:t>Oct 2023 – Present (Expected 2027)</w:t>
      </w:r>
    </w:p>
    <w:p w:rsidR="5B9F0109" w:rsidP="09B3833B" w:rsidRDefault="5B9F0109" w14:paraId="4E499E10" w14:textId="4745853A">
      <w:pPr>
        <w:tabs>
          <w:tab w:val="left" w:leader="none" w:pos="1134"/>
          <w:tab w:val="right" w:leader="none" w:pos="10503"/>
        </w:tabs>
        <w:bidi w:val="0"/>
        <w:ind/>
        <w:rPr>
          <w:rFonts w:ascii="Arial" w:hAnsi="Arial" w:cs="Arial"/>
          <w:b w:val="0"/>
          <w:bCs w:val="0"/>
          <w:color w:val="000000" w:themeColor="text1" w:themeTint="FF" w:themeShade="FF"/>
          <w:sz w:val="21"/>
          <w:szCs w:val="21"/>
          <w:lang w:val="en-GB"/>
        </w:rPr>
      </w:pPr>
    </w:p>
    <w:p w:rsidR="5B9F0109" w:rsidP="09B3833B" w:rsidRDefault="5B9F0109" w14:paraId="1E388660" w14:textId="59E3EDD9">
      <w:pPr>
        <w:tabs>
          <w:tab w:val="left" w:leader="none" w:pos="1134"/>
          <w:tab w:val="right" w:leader="none" w:pos="10503"/>
        </w:tabs>
        <w:bidi w:val="0"/>
        <w:ind/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</w:pPr>
      <w:hyperlink r:id="Rf3109f80ad27471f">
        <w:r w:rsidRPr="09B3833B" w:rsidR="0F12F632">
          <w:rPr>
            <w:rStyle w:val="Hyperlink"/>
            <w:rFonts w:ascii="Arial" w:hAnsi="Arial" w:cs="Arial"/>
            <w:b w:val="1"/>
            <w:bCs w:val="1"/>
            <w:sz w:val="21"/>
            <w:szCs w:val="21"/>
            <w:u w:val="single"/>
            <w:lang w:val="en-GB"/>
          </w:rPr>
          <w:t>Kristianstad University (HKR)</w:t>
        </w:r>
        <w:r>
          <w:tab/>
        </w:r>
      </w:hyperlink>
      <w:r w:rsidRPr="09B3833B" w:rsidR="0F12F632">
        <w:rPr>
          <w:rFonts w:ascii="Arial" w:hAnsi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  <w:t>Sweden - Kristianstad</w:t>
      </w:r>
    </w:p>
    <w:p w:rsidR="5B9F0109" w:rsidP="09B3833B" w:rsidRDefault="5B9F0109" w14:paraId="5B47FF34" w14:textId="4F59916C">
      <w:pPr>
        <w:pStyle w:val="Normal"/>
        <w:tabs>
          <w:tab w:val="left" w:leader="none" w:pos="1134"/>
          <w:tab w:val="right" w:leader="none" w:pos="10503"/>
        </w:tabs>
        <w:bidi w:val="0"/>
        <w:ind/>
        <w:rPr>
          <w:rFonts w:ascii="Arial" w:hAnsi="Arial" w:eastAsia="Arial" w:cs="Arial"/>
          <w:b w:val="1"/>
          <w:bCs w:val="1"/>
          <w:color w:val="000000" w:themeColor="text1" w:themeTint="FF" w:themeShade="FF"/>
          <w:sz w:val="21"/>
          <w:szCs w:val="21"/>
          <w:lang w:val="en-GB"/>
        </w:rPr>
      </w:pPr>
      <w:r w:rsidRPr="09B3833B" w:rsidR="0F12F632">
        <w:rPr>
          <w:rFonts w:ascii="Arial" w:hAnsi="Arial" w:eastAsia="Arial" w:cs="Arial"/>
          <w:sz w:val="21"/>
          <w:szCs w:val="21"/>
          <w:lang w:val="en-GB"/>
        </w:rPr>
        <w:t>Exchange Year – Computer Science</w:t>
      </w:r>
      <w:r>
        <w:tab/>
      </w:r>
      <w:r w:rsidRPr="09B3833B" w:rsidR="590B8ACC">
        <w:rPr>
          <w:rFonts w:ascii="Arial" w:hAnsi="Arial" w:eastAsia="Arial" w:cs="Arial"/>
          <w:sz w:val="21"/>
          <w:szCs w:val="21"/>
          <w:lang w:val="en-GB"/>
        </w:rPr>
        <w:t xml:space="preserve">Aug </w:t>
      </w:r>
      <w:r w:rsidRPr="09B3833B" w:rsidR="0F12F632">
        <w:rPr>
          <w:rFonts w:ascii="Arial" w:hAnsi="Arial" w:eastAsia="Arial" w:cs="Arial"/>
          <w:sz w:val="21"/>
          <w:szCs w:val="21"/>
          <w:lang w:val="en-GB"/>
        </w:rPr>
        <w:t>2025 –</w:t>
      </w:r>
      <w:r w:rsidRPr="09B3833B" w:rsidR="5FA4D4D0">
        <w:rPr>
          <w:rFonts w:ascii="Arial" w:hAnsi="Arial" w:eastAsia="Arial" w:cs="Arial"/>
          <w:sz w:val="21"/>
          <w:szCs w:val="21"/>
          <w:lang w:val="en-GB"/>
        </w:rPr>
        <w:t xml:space="preserve"> Jun 2026</w:t>
      </w:r>
    </w:p>
    <w:p w:rsidR="5B9F0109" w:rsidP="09B3833B" w:rsidRDefault="5B9F0109" w14:paraId="6365AEFD" w14:textId="62994101">
      <w:pPr>
        <w:pStyle w:val="ColorfulList-Accent11"/>
        <w:tabs>
          <w:tab w:val="left" w:leader="none" w:pos="284"/>
          <w:tab w:val="left" w:leader="none" w:pos="630"/>
          <w:tab w:val="left" w:leader="none" w:pos="900"/>
        </w:tabs>
        <w:ind w:left="0" w:hanging="0"/>
        <w:rPr>
          <w:rFonts w:ascii="Arial" w:hAnsi="Arial" w:eastAsia="Arial" w:cs="Arial"/>
          <w:noProof w:val="0"/>
          <w:sz w:val="21"/>
          <w:szCs w:val="21"/>
          <w:lang w:val="en-GB"/>
        </w:rPr>
      </w:pPr>
    </w:p>
    <w:p w:rsidR="5B9F0109" w:rsidP="09B3833B" w:rsidRDefault="5B9F0109" w14:paraId="32CC3FCE" w14:textId="14B45628">
      <w:pPr>
        <w:pStyle w:val="Normal"/>
        <w:spacing w:before="0" w:beforeAutospacing="off" w:after="0" w:afterAutospacing="off" w:line="276" w:lineRule="auto"/>
        <w:ind w:left="0"/>
        <w:jc w:val="left"/>
        <w:rPr>
          <w:rFonts w:ascii="Arial" w:hAnsi="Arial" w:eastAsia="Arial" w:cs="Arial"/>
          <w:noProof w:val="0"/>
          <w:sz w:val="21"/>
          <w:szCs w:val="21"/>
          <w:lang w:val="en-GB"/>
        </w:rPr>
      </w:pPr>
      <w:r w:rsidRPr="09B3833B" w:rsidR="78A60FEF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GB"/>
        </w:rPr>
        <w:t>Languages:</w:t>
      </w:r>
      <w:r w:rsidRPr="09B3833B" w:rsidR="78A60FEF">
        <w:rPr>
          <w:rFonts w:ascii="Arial" w:hAnsi="Arial" w:eastAsia="Arial" w:cs="Arial"/>
          <w:noProof w:val="0"/>
          <w:sz w:val="21"/>
          <w:szCs w:val="21"/>
          <w:lang w:val="en-GB"/>
        </w:rPr>
        <w:t xml:space="preserve"> English (Bilingual), Swedish (Basic - A2), Macedonian (Native).</w:t>
      </w:r>
    </w:p>
    <w:sectPr w:rsidR="00000000">
      <w:pgSz w:w="12240" w:h="15840" w:orient="portrait"/>
      <w:pgMar w:top="765" w:right="879" w:bottom="80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Noto Sans Mono CJK SC">
    <w:charset w:val="01"/>
    <w:family w:val="modern"/>
    <w:pitch w:val="fixed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6786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7a9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fc6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980" w:hanging="360"/>
      </w:pPr>
      <w:rPr>
        <w:rFonts w:hint="default"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2107463050">
    <w:abstractNumId w:val="0"/>
  </w:num>
  <w:num w:numId="2" w16cid:durableId="1498498114">
    <w:abstractNumId w:val="1"/>
  </w:num>
  <w:num w:numId="3" w16cid:durableId="169819595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F9"/>
    <w:rsid w:val="0039B81D"/>
    <w:rsid w:val="00450BB9"/>
    <w:rsid w:val="004AB970"/>
    <w:rsid w:val="004C7DF9"/>
    <w:rsid w:val="00B3CE6D"/>
    <w:rsid w:val="0138625D"/>
    <w:rsid w:val="01D53A29"/>
    <w:rsid w:val="01F0FDF9"/>
    <w:rsid w:val="02170461"/>
    <w:rsid w:val="021B31D0"/>
    <w:rsid w:val="023E5540"/>
    <w:rsid w:val="02953848"/>
    <w:rsid w:val="0296899D"/>
    <w:rsid w:val="030C4980"/>
    <w:rsid w:val="03449BB3"/>
    <w:rsid w:val="038D41CC"/>
    <w:rsid w:val="0390A9DB"/>
    <w:rsid w:val="03D6D86A"/>
    <w:rsid w:val="0463BE1C"/>
    <w:rsid w:val="046767B6"/>
    <w:rsid w:val="05085664"/>
    <w:rsid w:val="053EC648"/>
    <w:rsid w:val="0566121B"/>
    <w:rsid w:val="059AE1BE"/>
    <w:rsid w:val="06588D79"/>
    <w:rsid w:val="06C1D321"/>
    <w:rsid w:val="06DF8A17"/>
    <w:rsid w:val="071B8ABC"/>
    <w:rsid w:val="0755082D"/>
    <w:rsid w:val="077E8D40"/>
    <w:rsid w:val="07B81F28"/>
    <w:rsid w:val="07DC5374"/>
    <w:rsid w:val="0822AD93"/>
    <w:rsid w:val="0890524B"/>
    <w:rsid w:val="08A492E7"/>
    <w:rsid w:val="08CA93E8"/>
    <w:rsid w:val="093C1BA3"/>
    <w:rsid w:val="09409C7A"/>
    <w:rsid w:val="096E8E73"/>
    <w:rsid w:val="097D2383"/>
    <w:rsid w:val="09B3833B"/>
    <w:rsid w:val="0A1C5489"/>
    <w:rsid w:val="0A33D709"/>
    <w:rsid w:val="0A5409D2"/>
    <w:rsid w:val="0ACE6BC4"/>
    <w:rsid w:val="0AD06704"/>
    <w:rsid w:val="0AED4469"/>
    <w:rsid w:val="0AF9E5B5"/>
    <w:rsid w:val="0B3F606E"/>
    <w:rsid w:val="0BE816B2"/>
    <w:rsid w:val="0BFA5345"/>
    <w:rsid w:val="0C076162"/>
    <w:rsid w:val="0C0A5705"/>
    <w:rsid w:val="0C53751A"/>
    <w:rsid w:val="0CB33D30"/>
    <w:rsid w:val="0CE0E58B"/>
    <w:rsid w:val="0CEBB0A7"/>
    <w:rsid w:val="0D37279E"/>
    <w:rsid w:val="0D41B1D8"/>
    <w:rsid w:val="0DC018AD"/>
    <w:rsid w:val="0DC7311B"/>
    <w:rsid w:val="0E218DFE"/>
    <w:rsid w:val="0E43CD85"/>
    <w:rsid w:val="0F12F632"/>
    <w:rsid w:val="0F3C6505"/>
    <w:rsid w:val="0FF24833"/>
    <w:rsid w:val="1042B5CC"/>
    <w:rsid w:val="1063505E"/>
    <w:rsid w:val="11744A91"/>
    <w:rsid w:val="119807EE"/>
    <w:rsid w:val="11FFC0CE"/>
    <w:rsid w:val="120F5E2B"/>
    <w:rsid w:val="12188AA5"/>
    <w:rsid w:val="1233EB17"/>
    <w:rsid w:val="126E73CF"/>
    <w:rsid w:val="131A5ABC"/>
    <w:rsid w:val="1366D782"/>
    <w:rsid w:val="136F0586"/>
    <w:rsid w:val="139801B1"/>
    <w:rsid w:val="13E281A9"/>
    <w:rsid w:val="14056290"/>
    <w:rsid w:val="143884FD"/>
    <w:rsid w:val="144586F2"/>
    <w:rsid w:val="147221CE"/>
    <w:rsid w:val="14772B76"/>
    <w:rsid w:val="147D29B1"/>
    <w:rsid w:val="14816332"/>
    <w:rsid w:val="154500EE"/>
    <w:rsid w:val="15D9A935"/>
    <w:rsid w:val="15FF6374"/>
    <w:rsid w:val="16979A99"/>
    <w:rsid w:val="177F0EEC"/>
    <w:rsid w:val="1819479D"/>
    <w:rsid w:val="1837736C"/>
    <w:rsid w:val="188E1CBB"/>
    <w:rsid w:val="18F531B8"/>
    <w:rsid w:val="196A6A87"/>
    <w:rsid w:val="19827136"/>
    <w:rsid w:val="19D65C37"/>
    <w:rsid w:val="1A0BCB70"/>
    <w:rsid w:val="1A434FAF"/>
    <w:rsid w:val="1A54FCC1"/>
    <w:rsid w:val="1A86A23C"/>
    <w:rsid w:val="1B23951A"/>
    <w:rsid w:val="1B31564E"/>
    <w:rsid w:val="1B77AC9B"/>
    <w:rsid w:val="1B7EE695"/>
    <w:rsid w:val="1B835418"/>
    <w:rsid w:val="1BCD2EBB"/>
    <w:rsid w:val="1BF4FB90"/>
    <w:rsid w:val="1C246D2A"/>
    <w:rsid w:val="1C5DE281"/>
    <w:rsid w:val="1D690845"/>
    <w:rsid w:val="1D80DE54"/>
    <w:rsid w:val="1DC7F034"/>
    <w:rsid w:val="1E9F992F"/>
    <w:rsid w:val="1EA2640C"/>
    <w:rsid w:val="1EEE0EC5"/>
    <w:rsid w:val="1F2A89F3"/>
    <w:rsid w:val="1F41051E"/>
    <w:rsid w:val="1F41A9E3"/>
    <w:rsid w:val="1F84CC8C"/>
    <w:rsid w:val="1F93100F"/>
    <w:rsid w:val="1FC16290"/>
    <w:rsid w:val="1FCF6168"/>
    <w:rsid w:val="2012197A"/>
    <w:rsid w:val="20BC84D6"/>
    <w:rsid w:val="20C79F67"/>
    <w:rsid w:val="20D35964"/>
    <w:rsid w:val="20D524B4"/>
    <w:rsid w:val="21D9E6C3"/>
    <w:rsid w:val="21EE6183"/>
    <w:rsid w:val="2217075B"/>
    <w:rsid w:val="224E8ED3"/>
    <w:rsid w:val="22EB1B38"/>
    <w:rsid w:val="23596791"/>
    <w:rsid w:val="24E3D0B9"/>
    <w:rsid w:val="259D8047"/>
    <w:rsid w:val="25A71303"/>
    <w:rsid w:val="265F294E"/>
    <w:rsid w:val="2670EF1F"/>
    <w:rsid w:val="26D09F06"/>
    <w:rsid w:val="27661EEE"/>
    <w:rsid w:val="279D7FF3"/>
    <w:rsid w:val="27AF5943"/>
    <w:rsid w:val="27C8AE47"/>
    <w:rsid w:val="27CE4E90"/>
    <w:rsid w:val="27CF8287"/>
    <w:rsid w:val="27F3F69E"/>
    <w:rsid w:val="280A244C"/>
    <w:rsid w:val="28407BE2"/>
    <w:rsid w:val="2866D2A4"/>
    <w:rsid w:val="2874397F"/>
    <w:rsid w:val="287E4FAA"/>
    <w:rsid w:val="291CA5D4"/>
    <w:rsid w:val="292814EA"/>
    <w:rsid w:val="29C1AFD4"/>
    <w:rsid w:val="2A4D9103"/>
    <w:rsid w:val="2ABF1EC2"/>
    <w:rsid w:val="2AF27666"/>
    <w:rsid w:val="2B20FBFA"/>
    <w:rsid w:val="2B363724"/>
    <w:rsid w:val="2BC4015C"/>
    <w:rsid w:val="2BD513DE"/>
    <w:rsid w:val="2C1F73C1"/>
    <w:rsid w:val="2C9A298E"/>
    <w:rsid w:val="2CBCDE28"/>
    <w:rsid w:val="2D3DBB12"/>
    <w:rsid w:val="2D7253B9"/>
    <w:rsid w:val="2D901D50"/>
    <w:rsid w:val="2F1457C0"/>
    <w:rsid w:val="2F42DB74"/>
    <w:rsid w:val="2F7FD874"/>
    <w:rsid w:val="2F911324"/>
    <w:rsid w:val="2FB9C89D"/>
    <w:rsid w:val="2FDB9F4C"/>
    <w:rsid w:val="3026DC95"/>
    <w:rsid w:val="304011DD"/>
    <w:rsid w:val="30578DEB"/>
    <w:rsid w:val="30B8A7E3"/>
    <w:rsid w:val="30C8CF4A"/>
    <w:rsid w:val="30EEF3AA"/>
    <w:rsid w:val="310B844A"/>
    <w:rsid w:val="31BDD48D"/>
    <w:rsid w:val="31C753B0"/>
    <w:rsid w:val="329741A6"/>
    <w:rsid w:val="33D62E81"/>
    <w:rsid w:val="349103F0"/>
    <w:rsid w:val="34FC1E9D"/>
    <w:rsid w:val="350C0E36"/>
    <w:rsid w:val="35D5DC56"/>
    <w:rsid w:val="36CBA183"/>
    <w:rsid w:val="371560A5"/>
    <w:rsid w:val="37E23D07"/>
    <w:rsid w:val="37E7F3DE"/>
    <w:rsid w:val="37FC2209"/>
    <w:rsid w:val="38715E62"/>
    <w:rsid w:val="387EDD88"/>
    <w:rsid w:val="38B11A0C"/>
    <w:rsid w:val="38DB1B23"/>
    <w:rsid w:val="395BDE0A"/>
    <w:rsid w:val="39E679BC"/>
    <w:rsid w:val="3AA87213"/>
    <w:rsid w:val="3AB1B95D"/>
    <w:rsid w:val="3AF84C77"/>
    <w:rsid w:val="3B6113BF"/>
    <w:rsid w:val="3B6BB871"/>
    <w:rsid w:val="3C1C37A2"/>
    <w:rsid w:val="3C4BFC51"/>
    <w:rsid w:val="3D14FAC6"/>
    <w:rsid w:val="3D387DAA"/>
    <w:rsid w:val="3DCB49AE"/>
    <w:rsid w:val="3DE68446"/>
    <w:rsid w:val="3E3B44D1"/>
    <w:rsid w:val="3E45DD7D"/>
    <w:rsid w:val="3EC0CA6E"/>
    <w:rsid w:val="3EDD357B"/>
    <w:rsid w:val="3EDF0002"/>
    <w:rsid w:val="3FB69AD3"/>
    <w:rsid w:val="3FB7131E"/>
    <w:rsid w:val="40BD026B"/>
    <w:rsid w:val="40E60177"/>
    <w:rsid w:val="418370F4"/>
    <w:rsid w:val="4198E210"/>
    <w:rsid w:val="4258F667"/>
    <w:rsid w:val="42B4EF2C"/>
    <w:rsid w:val="431B6B6E"/>
    <w:rsid w:val="4368CBD4"/>
    <w:rsid w:val="44395EB3"/>
    <w:rsid w:val="449A6B26"/>
    <w:rsid w:val="44CACF43"/>
    <w:rsid w:val="451CB419"/>
    <w:rsid w:val="451FA728"/>
    <w:rsid w:val="4559426A"/>
    <w:rsid w:val="4571A9E5"/>
    <w:rsid w:val="45B593C4"/>
    <w:rsid w:val="45EA04D5"/>
    <w:rsid w:val="465BA54D"/>
    <w:rsid w:val="466C2398"/>
    <w:rsid w:val="469E00BE"/>
    <w:rsid w:val="46F84586"/>
    <w:rsid w:val="475DC859"/>
    <w:rsid w:val="47E4D059"/>
    <w:rsid w:val="481A590E"/>
    <w:rsid w:val="486817E3"/>
    <w:rsid w:val="48A17D91"/>
    <w:rsid w:val="48D58ECC"/>
    <w:rsid w:val="4901402B"/>
    <w:rsid w:val="49128A33"/>
    <w:rsid w:val="49C23966"/>
    <w:rsid w:val="49CD18E2"/>
    <w:rsid w:val="4A75C532"/>
    <w:rsid w:val="4AE3F585"/>
    <w:rsid w:val="4B179A33"/>
    <w:rsid w:val="4B524BE6"/>
    <w:rsid w:val="4B9A1277"/>
    <w:rsid w:val="4BD381B1"/>
    <w:rsid w:val="4BEBA1C7"/>
    <w:rsid w:val="4C1BA903"/>
    <w:rsid w:val="4C377CA8"/>
    <w:rsid w:val="4C4C2A41"/>
    <w:rsid w:val="4C648BB9"/>
    <w:rsid w:val="4D382EFC"/>
    <w:rsid w:val="4D3A7C20"/>
    <w:rsid w:val="4DFB57D3"/>
    <w:rsid w:val="4E374E4F"/>
    <w:rsid w:val="4EC76AD3"/>
    <w:rsid w:val="4F93351F"/>
    <w:rsid w:val="4F9E20EE"/>
    <w:rsid w:val="4F9F1387"/>
    <w:rsid w:val="4FD2F18C"/>
    <w:rsid w:val="502089D5"/>
    <w:rsid w:val="5068B740"/>
    <w:rsid w:val="50C9230D"/>
    <w:rsid w:val="50EA5B82"/>
    <w:rsid w:val="5112F70E"/>
    <w:rsid w:val="5137A68D"/>
    <w:rsid w:val="517F8E9C"/>
    <w:rsid w:val="51A44E07"/>
    <w:rsid w:val="51A8FEFC"/>
    <w:rsid w:val="520D5664"/>
    <w:rsid w:val="52DD57D0"/>
    <w:rsid w:val="5390147B"/>
    <w:rsid w:val="53F5C526"/>
    <w:rsid w:val="5430DB53"/>
    <w:rsid w:val="546A65AE"/>
    <w:rsid w:val="54C1270B"/>
    <w:rsid w:val="550D265A"/>
    <w:rsid w:val="552CE8FF"/>
    <w:rsid w:val="55A019FD"/>
    <w:rsid w:val="55D4408F"/>
    <w:rsid w:val="57049634"/>
    <w:rsid w:val="574D4098"/>
    <w:rsid w:val="579EB3F2"/>
    <w:rsid w:val="57C4479F"/>
    <w:rsid w:val="57D996F8"/>
    <w:rsid w:val="5816F7C0"/>
    <w:rsid w:val="58933D86"/>
    <w:rsid w:val="58E9683F"/>
    <w:rsid w:val="58FC120E"/>
    <w:rsid w:val="590B8ACC"/>
    <w:rsid w:val="595D1F94"/>
    <w:rsid w:val="59FF3E96"/>
    <w:rsid w:val="5A396C80"/>
    <w:rsid w:val="5A740BA7"/>
    <w:rsid w:val="5AC878AD"/>
    <w:rsid w:val="5AF089B0"/>
    <w:rsid w:val="5B6C3BBD"/>
    <w:rsid w:val="5B9F0109"/>
    <w:rsid w:val="5BE36E7B"/>
    <w:rsid w:val="5C2A752C"/>
    <w:rsid w:val="5C4F9BEC"/>
    <w:rsid w:val="5C57EF43"/>
    <w:rsid w:val="5C5B34D7"/>
    <w:rsid w:val="5D3EA692"/>
    <w:rsid w:val="5D46F5E8"/>
    <w:rsid w:val="5D493E8B"/>
    <w:rsid w:val="5DE1A4AB"/>
    <w:rsid w:val="5DE8914D"/>
    <w:rsid w:val="5EA48D74"/>
    <w:rsid w:val="5EBA7B55"/>
    <w:rsid w:val="5ED95F81"/>
    <w:rsid w:val="5F2A2181"/>
    <w:rsid w:val="5FA4D4D0"/>
    <w:rsid w:val="602982C3"/>
    <w:rsid w:val="60720AA8"/>
    <w:rsid w:val="618D31D8"/>
    <w:rsid w:val="61E7F26C"/>
    <w:rsid w:val="61F08B74"/>
    <w:rsid w:val="6245D7F6"/>
    <w:rsid w:val="62CB12E3"/>
    <w:rsid w:val="62F28BDA"/>
    <w:rsid w:val="632FC496"/>
    <w:rsid w:val="6392D4DB"/>
    <w:rsid w:val="639EB19F"/>
    <w:rsid w:val="63C40929"/>
    <w:rsid w:val="650D110D"/>
    <w:rsid w:val="6519BCFF"/>
    <w:rsid w:val="65201466"/>
    <w:rsid w:val="65607262"/>
    <w:rsid w:val="65EB5D6F"/>
    <w:rsid w:val="661899A1"/>
    <w:rsid w:val="6642D37B"/>
    <w:rsid w:val="66679C0A"/>
    <w:rsid w:val="66A83221"/>
    <w:rsid w:val="67819247"/>
    <w:rsid w:val="67D320BD"/>
    <w:rsid w:val="68B8A417"/>
    <w:rsid w:val="6A612ED3"/>
    <w:rsid w:val="6AB5B993"/>
    <w:rsid w:val="6B13AFED"/>
    <w:rsid w:val="6B29F634"/>
    <w:rsid w:val="6B39B283"/>
    <w:rsid w:val="6BE978A0"/>
    <w:rsid w:val="6C23DA57"/>
    <w:rsid w:val="6CB5D684"/>
    <w:rsid w:val="6CC3493D"/>
    <w:rsid w:val="6D5AE8C1"/>
    <w:rsid w:val="6D630FFF"/>
    <w:rsid w:val="6D71E592"/>
    <w:rsid w:val="6E43E750"/>
    <w:rsid w:val="6E89E393"/>
    <w:rsid w:val="6ED5660F"/>
    <w:rsid w:val="6EF670EC"/>
    <w:rsid w:val="6F013335"/>
    <w:rsid w:val="6F40098E"/>
    <w:rsid w:val="6F935051"/>
    <w:rsid w:val="6F9DC239"/>
    <w:rsid w:val="7036E44F"/>
    <w:rsid w:val="708967EC"/>
    <w:rsid w:val="7141CD29"/>
    <w:rsid w:val="7275056F"/>
    <w:rsid w:val="7292E243"/>
    <w:rsid w:val="72D3091A"/>
    <w:rsid w:val="73A069E9"/>
    <w:rsid w:val="73CEC800"/>
    <w:rsid w:val="741183ED"/>
    <w:rsid w:val="74A9FA66"/>
    <w:rsid w:val="754F359C"/>
    <w:rsid w:val="755668CD"/>
    <w:rsid w:val="757E7450"/>
    <w:rsid w:val="75CE615C"/>
    <w:rsid w:val="7636EBFD"/>
    <w:rsid w:val="76D0E8FF"/>
    <w:rsid w:val="77568B48"/>
    <w:rsid w:val="775CADF3"/>
    <w:rsid w:val="77C9B749"/>
    <w:rsid w:val="78A60FEF"/>
    <w:rsid w:val="78AE0CA5"/>
    <w:rsid w:val="78AF34FF"/>
    <w:rsid w:val="78CDEDEF"/>
    <w:rsid w:val="78F88C89"/>
    <w:rsid w:val="793596AE"/>
    <w:rsid w:val="7969276D"/>
    <w:rsid w:val="79F0CD37"/>
    <w:rsid w:val="7A306914"/>
    <w:rsid w:val="7A83330A"/>
    <w:rsid w:val="7AE893E0"/>
    <w:rsid w:val="7B32439D"/>
    <w:rsid w:val="7B50D845"/>
    <w:rsid w:val="7B622E17"/>
    <w:rsid w:val="7C3480A4"/>
    <w:rsid w:val="7C58C9D4"/>
    <w:rsid w:val="7CA9C1A9"/>
    <w:rsid w:val="7CAD597C"/>
    <w:rsid w:val="7CBED2A6"/>
    <w:rsid w:val="7D8FD263"/>
    <w:rsid w:val="7DC0631D"/>
    <w:rsid w:val="7DCB138D"/>
    <w:rsid w:val="7DF057CA"/>
    <w:rsid w:val="7E64CC07"/>
    <w:rsid w:val="7EA7B392"/>
    <w:rsid w:val="7EE464B8"/>
    <w:rsid w:val="7F08CF29"/>
    <w:rsid w:val="7F19AB73"/>
    <w:rsid w:val="7F2F5E3F"/>
    <w:rsid w:val="7F39FB8F"/>
    <w:rsid w:val="7F422A39"/>
    <w:rsid w:val="7F4AACFB"/>
    <w:rsid w:val="7FC7339E"/>
    <w:rsid w:val="7FD39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4B76A0C"/>
  <w15:chartTrackingRefBased/>
  <w15:docId w15:val="{4A6D2D4D-C7A3-4C78-ADC5-EA5D859D1D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ascii="Calibri" w:hAnsi="Calibri" w:eastAsia="Calibri"/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Pr>
      <w:rFonts w:hint="default" w:ascii="Symbol" w:hAnsi="Symbol" w:cs="Symbol"/>
    </w:rPr>
  </w:style>
  <w:style w:type="character" w:styleId="WW8Num1z1" w:customStyle="1">
    <w:name w:val="WW8Num1z1"/>
    <w:rPr>
      <w:rFonts w:hint="default" w:ascii="Courier New" w:hAnsi="Courier New" w:cs="Courier New"/>
    </w:rPr>
  </w:style>
  <w:style w:type="character" w:styleId="WW8Num1z2" w:customStyle="1">
    <w:name w:val="WW8Num1z2"/>
    <w:rPr>
      <w:rFonts w:hint="default" w:ascii="Wingdings" w:hAnsi="Wingdings" w:cs="Wingdings"/>
    </w:rPr>
  </w:style>
  <w:style w:type="character" w:styleId="WW8Num2z0" w:customStyle="1">
    <w:name w:val="WW8Num2z0"/>
    <w:rPr>
      <w:rFonts w:hint="default" w:ascii="Symbol" w:hAnsi="Symbol" w:cs="Symbol"/>
    </w:rPr>
  </w:style>
  <w:style w:type="character" w:styleId="WW8Num2z2" w:customStyle="1">
    <w:name w:val="WW8Num2z2"/>
    <w:rPr>
      <w:rFonts w:hint="default" w:ascii="Wingdings" w:hAnsi="Wingdings" w:cs="Wingdings"/>
    </w:rPr>
  </w:style>
  <w:style w:type="character" w:styleId="WW8Num2z4" w:customStyle="1">
    <w:name w:val="WW8Num2z4"/>
    <w:rPr>
      <w:rFonts w:hint="default" w:ascii="Courier New" w:hAnsi="Courier New" w:cs="Courier New"/>
    </w:rPr>
  </w:style>
  <w:style w:type="character" w:styleId="WW8Num3z0" w:customStyle="1">
    <w:name w:val="WW8Num3z0"/>
    <w:rPr>
      <w:rFonts w:hint="default" w:ascii="Symbol" w:hAnsi="Symbol" w:cs="Symbol"/>
    </w:rPr>
  </w:style>
  <w:style w:type="character" w:styleId="WW8Num3z1" w:customStyle="1">
    <w:name w:val="WW8Num3z1"/>
    <w:rPr>
      <w:rFonts w:hint="default" w:ascii="Courier New" w:hAnsi="Courier New" w:cs="Courier New"/>
    </w:rPr>
  </w:style>
  <w:style w:type="character" w:styleId="WW8Num3z2" w:customStyle="1">
    <w:name w:val="WW8Num3z2"/>
    <w:rPr>
      <w:rFonts w:hint="default" w:ascii="Wingdings" w:hAnsi="Wingdings" w:cs="Wingdings"/>
    </w:rPr>
  </w:style>
  <w:style w:type="character" w:styleId="WW8Num4z0" w:customStyle="1">
    <w:name w:val="WW8Num4z0"/>
    <w:rPr>
      <w:rFonts w:hint="default" w:ascii="Symbol" w:hAnsi="Symbol" w:cs="Symbol"/>
    </w:rPr>
  </w:style>
  <w:style w:type="character" w:styleId="WW8Num4z1" w:customStyle="1">
    <w:name w:val="WW8Num4z1"/>
    <w:rPr>
      <w:rFonts w:hint="default" w:ascii="Courier New" w:hAnsi="Courier New" w:cs="Courier New"/>
    </w:rPr>
  </w:style>
  <w:style w:type="character" w:styleId="WW8Num4z2" w:customStyle="1">
    <w:name w:val="WW8Num4z2"/>
    <w:rPr>
      <w:rFonts w:hint="default" w:ascii="Wingdings" w:hAnsi="Wingdings" w:cs="Wingdings"/>
    </w:rPr>
  </w:style>
  <w:style w:type="character" w:styleId="WW8Num5z0" w:customStyle="1">
    <w:name w:val="WW8Num5z0"/>
    <w:rPr>
      <w:rFonts w:hint="default" w:ascii="Symbol" w:hAnsi="Symbol" w:cs="Symbol"/>
      <w:sz w:val="20"/>
    </w:rPr>
  </w:style>
  <w:style w:type="character" w:styleId="WW8Num5z1" w:customStyle="1">
    <w:name w:val="WW8Num5z1"/>
    <w:rPr>
      <w:rFonts w:hint="default" w:ascii="Courier New" w:hAnsi="Courier New" w:cs="Courier New"/>
      <w:sz w:val="20"/>
    </w:rPr>
  </w:style>
  <w:style w:type="character" w:styleId="WW8Num5z2" w:customStyle="1">
    <w:name w:val="WW8Num5z2"/>
    <w:rPr>
      <w:rFonts w:hint="default" w:ascii="Wingdings" w:hAnsi="Wingdings" w:cs="Wingdings"/>
      <w:sz w:val="20"/>
    </w:rPr>
  </w:style>
  <w:style w:type="character" w:styleId="WW8Num6z0" w:customStyle="1">
    <w:name w:val="WW8Num6z0"/>
    <w:rPr>
      <w:rFonts w:hint="default" w:ascii="Arial" w:hAnsi="Arial" w:eastAsia="Calibri" w:cs="Arial"/>
    </w:rPr>
  </w:style>
  <w:style w:type="character" w:styleId="WW8Num6z1" w:customStyle="1">
    <w:name w:val="WW8Num6z1"/>
    <w:rPr>
      <w:rFonts w:hint="default" w:ascii="Courier New" w:hAnsi="Courier New" w:cs="Courier New"/>
    </w:rPr>
  </w:style>
  <w:style w:type="character" w:styleId="WW8Num6z2" w:customStyle="1">
    <w:name w:val="WW8Num6z2"/>
    <w:rPr>
      <w:rFonts w:hint="default" w:ascii="Wingdings" w:hAnsi="Wingdings" w:cs="Wingdings"/>
    </w:rPr>
  </w:style>
  <w:style w:type="character" w:styleId="WW8Num6z3" w:customStyle="1">
    <w:name w:val="WW8Num6z3"/>
    <w:rPr>
      <w:rFonts w:hint="default" w:ascii="Symbol" w:hAnsi="Symbol" w:cs="Symbol"/>
    </w:rPr>
  </w:style>
  <w:style w:type="character" w:styleId="DefaultParagraphFont0">
    <w:name w:val="Default Paragraph Font0"/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8"/>
      <w:szCs w:val="18"/>
    </w:rPr>
  </w:style>
  <w:style w:type="character" w:styleId="CommentTextChar" w:customStyle="1">
    <w:name w:val="Comment Text Char"/>
    <w:basedOn w:val="DefaultParagraphFont0"/>
  </w:style>
  <w:style w:type="character" w:styleId="CommentSubjectChar" w:customStyle="1">
    <w:name w:val="Comment Subject Char"/>
    <w:rPr>
      <w:b/>
      <w:bCs/>
      <w:sz w:val="20"/>
      <w:szCs w:val="20"/>
    </w:rPr>
  </w:style>
  <w:style w:type="character" w:styleId="BalloonTextChar" w:customStyle="1">
    <w:name w:val="Balloon Text Char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rPr>
      <w:color w:val="954F72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Bullets" w:customStyle="1">
    <w:name w:val="Bullets"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" w:customStyle="1">
    <w:name w:val="Index"/>
    <w:basedOn w:val="Normal"/>
    <w:pPr>
      <w:suppressLineNumbers/>
    </w:pPr>
    <w:rPr>
      <w:rFonts w:cs="Lohit Devanagari"/>
    </w:rPr>
  </w:style>
  <w:style w:type="paragraph" w:styleId="ColorfulList-Accent11" w:customStyle="1">
    <w:name w:val="Colorful List - Accent 11"/>
    <w:basedOn w:val="Normal"/>
    <w:pPr>
      <w:ind w:left="720"/>
      <w:contextualSpacing/>
    </w:pPr>
  </w:style>
  <w:style w:type="paragraph" w:styleId="MediumGrid21" w:customStyle="1">
    <w:name w:val="Medium Grid 21"/>
    <w:pPr>
      <w:suppressAutoHyphens/>
    </w:pPr>
    <w:rPr>
      <w:sz w:val="24"/>
      <w:szCs w:val="24"/>
      <w:lang w:eastAsia="zh-CN"/>
    </w:rPr>
  </w:style>
  <w:style w:type="paragraph" w:styleId="NormalWeb">
    <w:name w:val="Normal (Web)"/>
    <w:basedOn w:val="Normal"/>
    <w:pPr>
      <w:spacing w:before="280" w:after="280"/>
    </w:pPr>
    <w:rPr>
      <w:rFonts w:ascii="Times New Roman" w:hAnsi="Times New Roman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  <w:sz w:val="20"/>
      <w:szCs w:val="20"/>
    </w:rPr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paragraph" w:styleId="PreformattedText" w:customStyle="1">
    <w:name w:val="Preformatted Text"/>
    <w:basedOn w:val="Normal"/>
    <w:rPr>
      <w:rFonts w:ascii="Liberation Mono" w:hAnsi="Liberation Mono" w:eastAsia="Noto Sans Mono CJK SC" w:cs="Liberation Mono"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cythero.com/" TargetMode="External" Id="R5427207c30da49ed" /><Relationship Type="http://schemas.openxmlformats.org/officeDocument/2006/relationships/hyperlink" Target="https://sprayverse.com/sand-blasting-simulator/" TargetMode="External" Id="R29298226ab774dac" /><Relationship Type="http://schemas.openxmlformats.org/officeDocument/2006/relationships/hyperlink" Target="https://www.linkedin.com/posts/dentixr_dentixr-idexistanbul2026-dentaleducation-ugcPost-7448349142625497088-PKw7?utm_source=share&amp;utm_medium=member_desktop&amp;rcm=ACoAAE_RSJEBlCZDPbVgEx6aTLGVhNj77WViDK8" TargetMode="External" Id="R6791137dbc34423d" /><Relationship Type="http://schemas.openxmlformats.org/officeDocument/2006/relationships/hyperlink" Target="https://github.com/mihonapp/mihon" TargetMode="External" Id="Rb4720388e6e64258" /><Relationship Type="http://schemas.openxmlformats.org/officeDocument/2006/relationships/hyperlink" Target="https://github.com/d-najd/Bugtracker-2.0-backend" TargetMode="External" Id="R397966b9016c4177" /><Relationship Type="http://schemas.openxmlformats.org/officeDocument/2006/relationships/hyperlink" Target="https://github.com/d-najd/Bugtracker-2.0-App" TargetMode="External" Id="R18c38f3502b145a5" /><Relationship Type="http://schemas.openxmlformats.org/officeDocument/2006/relationships/hyperlink" Target="https://d-najd.github.io/portfolio/" TargetMode="External" Id="R0cf12e1383184357" /><Relationship Type="http://schemas.openxmlformats.org/officeDocument/2006/relationships/hyperlink" Target="https://fikt.uklo.edu.mk/" TargetMode="External" Id="R25c897e679fa499f" /><Relationship Type="http://schemas.openxmlformats.org/officeDocument/2006/relationships/hyperlink" Target="https://www.hkr.se/en/" TargetMode="External" Id="Rf3109f80ad27471f" /><Relationship Type="http://schemas.openxmlformats.org/officeDocument/2006/relationships/hyperlink" Target="mailto:dimitar.najdovskiw@gmail.com" TargetMode="External" Id="R2a4ca810b6644bea" /><Relationship Type="http://schemas.openxmlformats.org/officeDocument/2006/relationships/hyperlink" Target="https://d-najd.github.io/portfolio/" TargetMode="External" Id="R102421dbf13a4310" /><Relationship Type="http://schemas.openxmlformats.org/officeDocument/2006/relationships/hyperlink" Target="https://www.linkedin.com/in/dimitar-najdovski/" TargetMode="External" Id="Ree91cf95147c4bc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lastModifiedBy>d d</lastModifiedBy>
  <revision>8</revision>
  <lastPrinted>2018-04-15T00:36:00.0000000Z</lastPrinted>
  <dcterms:created xsi:type="dcterms:W3CDTF">2025-02-10T21:54:00.0000000Z</dcterms:created>
  <dcterms:modified xsi:type="dcterms:W3CDTF">2026-06-11T20:57:21.9141989Z</dcterms:modified>
</coreProperties>
</file>